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D73F" w14:textId="5B696FF9" w:rsidR="00A9204E" w:rsidRPr="00BE1FCA" w:rsidRDefault="0004357E" w:rsidP="00F60985">
      <w:pPr>
        <w:spacing w:after="120"/>
        <w:rPr>
          <w:rFonts w:cstheme="minorHAnsi"/>
          <w:b/>
          <w:bCs/>
          <w:sz w:val="21"/>
          <w:szCs w:val="21"/>
        </w:rPr>
      </w:pPr>
      <w:r w:rsidRPr="00BE1FCA">
        <w:rPr>
          <w:rFonts w:cstheme="minorHAnsi"/>
          <w:b/>
          <w:bCs/>
          <w:sz w:val="21"/>
          <w:szCs w:val="21"/>
        </w:rPr>
        <w:t>Bayesian</w:t>
      </w:r>
      <w:r w:rsidR="00BE1FCA" w:rsidRPr="00BE1FCA">
        <w:rPr>
          <w:rFonts w:cstheme="minorHAnsi"/>
          <w:b/>
          <w:bCs/>
          <w:sz w:val="21"/>
          <w:szCs w:val="21"/>
        </w:rPr>
        <w:t xml:space="preserve"> VAR </w:t>
      </w:r>
      <w:r w:rsidRPr="00BE1FCA">
        <w:rPr>
          <w:rFonts w:cstheme="minorHAnsi"/>
          <w:b/>
          <w:bCs/>
          <w:sz w:val="21"/>
          <w:szCs w:val="21"/>
        </w:rPr>
        <w:t>R</w:t>
      </w:r>
      <w:r w:rsidR="00BE1FCA" w:rsidRPr="00BE1FCA">
        <w:rPr>
          <w:rFonts w:cstheme="minorHAnsi"/>
          <w:b/>
          <w:bCs/>
          <w:sz w:val="21"/>
          <w:szCs w:val="21"/>
        </w:rPr>
        <w:t>-</w:t>
      </w:r>
      <w:r w:rsidRPr="00BE1FCA">
        <w:rPr>
          <w:rFonts w:cstheme="minorHAnsi"/>
          <w:b/>
          <w:bCs/>
          <w:sz w:val="21"/>
          <w:szCs w:val="21"/>
        </w:rPr>
        <w:t>star</w:t>
      </w:r>
      <w:r w:rsidR="00BE1FCA" w:rsidRPr="00BE1FCA">
        <w:rPr>
          <w:rFonts w:cstheme="minorHAnsi"/>
          <w:b/>
          <w:bCs/>
          <w:sz w:val="21"/>
          <w:szCs w:val="21"/>
        </w:rPr>
        <w:t xml:space="preserve"> </w:t>
      </w:r>
      <w:r w:rsidRPr="00BE1FCA">
        <w:rPr>
          <w:rFonts w:cstheme="minorHAnsi"/>
          <w:b/>
          <w:bCs/>
          <w:sz w:val="21"/>
          <w:szCs w:val="21"/>
        </w:rPr>
        <w:t>Model</w:t>
      </w:r>
    </w:p>
    <w:p w14:paraId="547E3944" w14:textId="2D552CF0" w:rsidR="0004357E" w:rsidRPr="00BE1FCA" w:rsidRDefault="0004357E" w:rsidP="00F60985">
      <w:pPr>
        <w:spacing w:after="120"/>
        <w:rPr>
          <w:rFonts w:cstheme="minorHAnsi"/>
          <w:sz w:val="19"/>
          <w:szCs w:val="19"/>
        </w:rPr>
      </w:pPr>
      <w:r w:rsidRPr="00BE1FCA">
        <w:rPr>
          <w:rFonts w:cstheme="minorHAnsi"/>
          <w:sz w:val="19"/>
          <w:szCs w:val="19"/>
        </w:rPr>
        <w:t>Here's how we can structure this project in Visual Studio:</w:t>
      </w:r>
      <w:r w:rsidR="000F607F" w:rsidRPr="00BE1FCA">
        <w:rPr>
          <w:rFonts w:cstheme="minorHAnsi"/>
          <w:sz w:val="19"/>
          <w:szCs w:val="19"/>
        </w:rPr>
        <w:t xml:space="preserve"> </w:t>
      </w:r>
    </w:p>
    <w:p w14:paraId="0627683F" w14:textId="77777777" w:rsidR="00F60985" w:rsidRPr="00BE1FCA" w:rsidRDefault="0004357E" w:rsidP="00F60985">
      <w:pPr>
        <w:pStyle w:val="ListParagraph"/>
        <w:numPr>
          <w:ilvl w:val="0"/>
          <w:numId w:val="24"/>
        </w:numPr>
        <w:spacing w:after="120"/>
        <w:rPr>
          <w:rFonts w:cstheme="minorHAnsi"/>
          <w:sz w:val="19"/>
          <w:szCs w:val="19"/>
        </w:rPr>
      </w:pPr>
      <w:r w:rsidRPr="00BE1FCA">
        <w:rPr>
          <w:rFonts w:cstheme="minorHAnsi"/>
          <w:sz w:val="19"/>
          <w:szCs w:val="19"/>
        </w:rPr>
        <w:t>First, create a new Python project in Visual Studio</w:t>
      </w:r>
      <w:r w:rsidR="00F60985" w:rsidRPr="00BE1FCA">
        <w:rPr>
          <w:rFonts w:cstheme="minorHAnsi"/>
          <w:sz w:val="19"/>
          <w:szCs w:val="19"/>
        </w:rPr>
        <w:t xml:space="preserve">. </w:t>
      </w:r>
    </w:p>
    <w:p w14:paraId="350AAD10" w14:textId="131BD208" w:rsidR="0004357E" w:rsidRPr="00BE1FCA" w:rsidRDefault="0004357E" w:rsidP="00F60985">
      <w:pPr>
        <w:pStyle w:val="ListParagraph"/>
        <w:numPr>
          <w:ilvl w:val="0"/>
          <w:numId w:val="24"/>
        </w:numPr>
        <w:spacing w:after="120"/>
        <w:rPr>
          <w:rFonts w:cstheme="minorHAnsi"/>
          <w:sz w:val="19"/>
          <w:szCs w:val="19"/>
        </w:rPr>
      </w:pPr>
      <w:r w:rsidRPr="00BE1FCA">
        <w:rPr>
          <w:rFonts w:cstheme="minorHAnsi"/>
          <w:sz w:val="19"/>
          <w:szCs w:val="19"/>
        </w:rPr>
        <w:t>Set up a proper module-based structure</w:t>
      </w:r>
      <w:r w:rsidR="000F607F" w:rsidRPr="00BE1FCA">
        <w:rPr>
          <w:rFonts w:cstheme="minorHAnsi"/>
          <w:sz w:val="19"/>
          <w:szCs w:val="19"/>
        </w:rPr>
        <w:t xml:space="preserve"> </w:t>
      </w:r>
    </w:p>
    <w:p w14:paraId="759E20BE" w14:textId="2C1740C0" w:rsidR="0004357E" w:rsidRPr="00BE1FCA" w:rsidRDefault="0004357E" w:rsidP="00F60985">
      <w:pPr>
        <w:pStyle w:val="ListParagraph"/>
        <w:numPr>
          <w:ilvl w:val="0"/>
          <w:numId w:val="24"/>
        </w:numPr>
        <w:spacing w:after="120"/>
        <w:rPr>
          <w:rFonts w:cstheme="minorHAnsi"/>
          <w:sz w:val="19"/>
          <w:szCs w:val="19"/>
        </w:rPr>
      </w:pPr>
      <w:r w:rsidRPr="00BE1FCA">
        <w:rPr>
          <w:rFonts w:cstheme="minorHAnsi"/>
          <w:sz w:val="19"/>
          <w:szCs w:val="19"/>
        </w:rPr>
        <w:t>Implement a comprehensive, modern approach to BVAR and R-star estimation</w:t>
      </w:r>
      <w:r w:rsidR="000F607F" w:rsidRPr="00BE1FCA">
        <w:rPr>
          <w:rFonts w:cstheme="minorHAnsi"/>
          <w:sz w:val="19"/>
          <w:szCs w:val="19"/>
        </w:rPr>
        <w:t xml:space="preserve"> </w:t>
      </w:r>
    </w:p>
    <w:p w14:paraId="5EF95190" w14:textId="73EE5D71" w:rsidR="0004357E" w:rsidRPr="00BE1FCA" w:rsidRDefault="00011E9E" w:rsidP="00BE1FCA">
      <w:pPr>
        <w:spacing w:after="240"/>
        <w:rPr>
          <w:rFonts w:cstheme="minorHAnsi"/>
          <w:sz w:val="19"/>
          <w:szCs w:val="19"/>
        </w:rPr>
      </w:pPr>
      <w:r w:rsidRPr="00BE1FCA">
        <w:rPr>
          <w:rFonts w:cstheme="minorHAnsi"/>
          <w:b/>
          <w:bCs/>
          <w:sz w:val="19"/>
          <w:szCs w:val="19"/>
        </w:rPr>
        <w:t>Outline I.:</w:t>
      </w:r>
      <w:r w:rsidRPr="00BE1FCA">
        <w:rPr>
          <w:rFonts w:cstheme="minorHAnsi"/>
          <w:sz w:val="19"/>
          <w:szCs w:val="19"/>
        </w:rPr>
        <w:t xml:space="preserve"> O</w:t>
      </w:r>
      <w:r w:rsidR="0004357E" w:rsidRPr="00BE1FCA">
        <w:rPr>
          <w:rFonts w:cstheme="minorHAnsi"/>
          <w:sz w:val="19"/>
          <w:szCs w:val="19"/>
        </w:rPr>
        <w:t xml:space="preserve">utline </w:t>
      </w:r>
      <w:r w:rsidRPr="00BE1FCA">
        <w:rPr>
          <w:rFonts w:cstheme="minorHAnsi"/>
          <w:sz w:val="19"/>
          <w:szCs w:val="19"/>
        </w:rPr>
        <w:t xml:space="preserve">of </w:t>
      </w:r>
      <w:r w:rsidR="0004357E" w:rsidRPr="00BE1FCA">
        <w:rPr>
          <w:rFonts w:cstheme="minorHAnsi"/>
          <w:sz w:val="19"/>
          <w:szCs w:val="19"/>
        </w:rPr>
        <w:t xml:space="preserve">a complete Visual Studio project structure with the code for each file: </w:t>
      </w:r>
    </w:p>
    <w:p w14:paraId="4AC0BAD7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proofErr w:type="spellStart"/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BayesianVAR_RstarModel</w:t>
      </w:r>
      <w:proofErr w:type="spellEnd"/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/</w:t>
      </w:r>
    </w:p>
    <w:p w14:paraId="5ECCA37E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│</w:t>
      </w:r>
    </w:p>
    <w:p w14:paraId="6BA90D5C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├── data/</w:t>
      </w:r>
    </w:p>
    <w:p w14:paraId="4F727489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│   └── HLW_Model.xlsx</w:t>
      </w:r>
    </w:p>
    <w:p w14:paraId="74ED9E2F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│</w:t>
      </w:r>
    </w:p>
    <w:p w14:paraId="5ADA58EC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 xml:space="preserve">├── </w:t>
      </w:r>
      <w:proofErr w:type="spellStart"/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src</w:t>
      </w:r>
      <w:proofErr w:type="spellEnd"/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/</w:t>
      </w:r>
    </w:p>
    <w:p w14:paraId="05924CA6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│   ├── __init__.py</w:t>
      </w:r>
    </w:p>
    <w:p w14:paraId="589339E5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│   ├── data_loader.py</w:t>
      </w:r>
    </w:p>
    <w:p w14:paraId="2320EBDF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│   ├── preprocessor.py</w:t>
      </w:r>
    </w:p>
    <w:p w14:paraId="41059025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│   ├── classical_var.py</w:t>
      </w:r>
    </w:p>
    <w:p w14:paraId="0D77B5E2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│   ├── bayesian_var.py</w:t>
      </w:r>
    </w:p>
    <w:p w14:paraId="44895BCB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│   ├── rstar_estimator.py</w:t>
      </w:r>
    </w:p>
    <w:p w14:paraId="64935987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│   ├── visualizer.py</w:t>
      </w:r>
    </w:p>
    <w:p w14:paraId="03DE87A2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│   └── utils.py</w:t>
      </w:r>
    </w:p>
    <w:p w14:paraId="0B06016F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│</w:t>
      </w:r>
    </w:p>
    <w:p w14:paraId="0071BFEB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├── output/</w:t>
      </w:r>
    </w:p>
    <w:p w14:paraId="26DC3D84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│   └── figures/</w:t>
      </w:r>
    </w:p>
    <w:p w14:paraId="6A30ABB2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│</w:t>
      </w:r>
    </w:p>
    <w:p w14:paraId="6837C096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├── main.py</w:t>
      </w:r>
    </w:p>
    <w:p w14:paraId="3DE438D2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├── requirements.txt</w:t>
      </w:r>
    </w:p>
    <w:p w14:paraId="7764B391" w14:textId="77777777" w:rsidR="0004357E" w:rsidRPr="005F5AF3" w:rsidRDefault="0004357E" w:rsidP="0004357E">
      <w:pPr>
        <w:shd w:val="clear" w:color="auto" w:fill="FFFFFF"/>
        <w:spacing w:line="285" w:lineRule="atLeast"/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</w:pPr>
      <w:r w:rsidRPr="005F5AF3">
        <w:rPr>
          <w:rFonts w:ascii="Menlo" w:eastAsia="Times New Roman" w:hAnsi="Menlo" w:cs="Menlo"/>
          <w:color w:val="000000"/>
          <w:sz w:val="18"/>
          <w:szCs w:val="18"/>
          <w:lang w:val="en-GB" w:eastAsia="en-GB"/>
        </w:rPr>
        <w:t>└── README.md</w:t>
      </w:r>
    </w:p>
    <w:p w14:paraId="5D3F179E" w14:textId="77777777" w:rsidR="0004357E" w:rsidRPr="005F5AF3" w:rsidRDefault="0004357E" w:rsidP="00BE1FCA">
      <w:pPr>
        <w:spacing w:after="120"/>
        <w:rPr>
          <w:sz w:val="18"/>
          <w:szCs w:val="18"/>
          <w:lang w:val="en-GB"/>
        </w:rPr>
      </w:pPr>
    </w:p>
    <w:p w14:paraId="6467C857" w14:textId="70BB51D4" w:rsidR="0004357E" w:rsidRPr="00BE1FCA" w:rsidRDefault="0004357E" w:rsidP="00BE1FCA">
      <w:pPr>
        <w:spacing w:after="240"/>
        <w:rPr>
          <w:sz w:val="19"/>
          <w:szCs w:val="19"/>
          <w:lang w:val="en-GB"/>
        </w:rPr>
      </w:pPr>
      <w:r w:rsidRPr="00BE1FCA">
        <w:rPr>
          <w:sz w:val="19"/>
          <w:szCs w:val="19"/>
          <w:lang w:val="en-GB"/>
        </w:rPr>
        <w:t>Here's the code for each file:</w:t>
      </w:r>
    </w:p>
    <w:p w14:paraId="7C7DB09B" w14:textId="77777777" w:rsidR="0004357E" w:rsidRPr="00BE1FCA" w:rsidRDefault="0004357E" w:rsidP="00BE1FCA">
      <w:pPr>
        <w:spacing w:after="120"/>
        <w:rPr>
          <w:sz w:val="19"/>
          <w:szCs w:val="19"/>
          <w:lang w:val="en-GB"/>
        </w:rPr>
      </w:pPr>
      <w:r w:rsidRPr="00BE1FCA">
        <w:rPr>
          <w:b/>
          <w:bCs/>
          <w:sz w:val="19"/>
          <w:szCs w:val="19"/>
          <w:lang w:val="en-GB"/>
        </w:rPr>
        <w:t>1. main.py</w:t>
      </w:r>
    </w:p>
    <w:p w14:paraId="11D1CB93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import </w:t>
      </w:r>
      <w:proofErr w:type="spellStart"/>
      <w:r w:rsidRPr="005F5AF3">
        <w:rPr>
          <w:rFonts w:ascii="Menlo" w:hAnsi="Menlo" w:cs="Menlo"/>
          <w:sz w:val="18"/>
          <w:szCs w:val="18"/>
        </w:rPr>
        <w:t>os</w:t>
      </w:r>
      <w:proofErr w:type="spellEnd"/>
    </w:p>
    <w:p w14:paraId="387B8D0F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>import logging</w:t>
      </w:r>
    </w:p>
    <w:p w14:paraId="76DF5D4D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>from datetime import datetime</w:t>
      </w:r>
    </w:p>
    <w:p w14:paraId="720B3F8B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</w:p>
    <w:p w14:paraId="349198FB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from </w:t>
      </w:r>
      <w:proofErr w:type="spellStart"/>
      <w:r w:rsidRPr="005F5AF3">
        <w:rPr>
          <w:rFonts w:ascii="Menlo" w:hAnsi="Menlo" w:cs="Menlo"/>
          <w:sz w:val="18"/>
          <w:szCs w:val="18"/>
        </w:rPr>
        <w:t>src.data_loader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 import </w:t>
      </w:r>
      <w:proofErr w:type="spellStart"/>
      <w:r w:rsidRPr="005F5AF3">
        <w:rPr>
          <w:rFonts w:ascii="Menlo" w:hAnsi="Menlo" w:cs="Menlo"/>
          <w:sz w:val="18"/>
          <w:szCs w:val="18"/>
        </w:rPr>
        <w:t>DataLoader</w:t>
      </w:r>
      <w:proofErr w:type="spellEnd"/>
    </w:p>
    <w:p w14:paraId="50A694CC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from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src.preprocessor</w:t>
      </w:r>
      <w:proofErr w:type="spellEnd"/>
      <w:proofErr w:type="gramEnd"/>
      <w:r w:rsidRPr="005F5AF3">
        <w:rPr>
          <w:rFonts w:ascii="Menlo" w:hAnsi="Menlo" w:cs="Menlo"/>
          <w:sz w:val="18"/>
          <w:szCs w:val="18"/>
        </w:rPr>
        <w:t xml:space="preserve"> import DataPreprocessor</w:t>
      </w:r>
    </w:p>
    <w:p w14:paraId="21A7381E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from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src.classical</w:t>
      </w:r>
      <w:proofErr w:type="gramEnd"/>
      <w:r w:rsidRPr="005F5AF3">
        <w:rPr>
          <w:rFonts w:ascii="Menlo" w:hAnsi="Menlo" w:cs="Menlo"/>
          <w:sz w:val="18"/>
          <w:szCs w:val="18"/>
        </w:rPr>
        <w:t>_var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 import ClassicalVAR</w:t>
      </w:r>
    </w:p>
    <w:p w14:paraId="2720A0DB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from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src.bayesian</w:t>
      </w:r>
      <w:proofErr w:type="gramEnd"/>
      <w:r w:rsidRPr="005F5AF3">
        <w:rPr>
          <w:rFonts w:ascii="Menlo" w:hAnsi="Menlo" w:cs="Menlo"/>
          <w:sz w:val="18"/>
          <w:szCs w:val="18"/>
        </w:rPr>
        <w:t>_var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 import </w:t>
      </w:r>
      <w:proofErr w:type="spellStart"/>
      <w:r w:rsidRPr="005F5AF3">
        <w:rPr>
          <w:rFonts w:ascii="Menlo" w:hAnsi="Menlo" w:cs="Menlo"/>
          <w:sz w:val="18"/>
          <w:szCs w:val="18"/>
        </w:rPr>
        <w:t>BayesianVAR</w:t>
      </w:r>
      <w:proofErr w:type="spellEnd"/>
    </w:p>
    <w:p w14:paraId="29C7AFC0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from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src.rstar</w:t>
      </w:r>
      <w:proofErr w:type="gramEnd"/>
      <w:r w:rsidRPr="005F5AF3">
        <w:rPr>
          <w:rFonts w:ascii="Menlo" w:hAnsi="Menlo" w:cs="Menlo"/>
          <w:sz w:val="18"/>
          <w:szCs w:val="18"/>
        </w:rPr>
        <w:t>_estimator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 import </w:t>
      </w:r>
      <w:proofErr w:type="spellStart"/>
      <w:r w:rsidRPr="005F5AF3">
        <w:rPr>
          <w:rFonts w:ascii="Menlo" w:hAnsi="Menlo" w:cs="Menlo"/>
          <w:sz w:val="18"/>
          <w:szCs w:val="18"/>
        </w:rPr>
        <w:t>RStarEstimator</w:t>
      </w:r>
      <w:proofErr w:type="spellEnd"/>
    </w:p>
    <w:p w14:paraId="6CAE2972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from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src.visualizer</w:t>
      </w:r>
      <w:proofErr w:type="spellEnd"/>
      <w:proofErr w:type="gramEnd"/>
      <w:r w:rsidRPr="005F5AF3">
        <w:rPr>
          <w:rFonts w:ascii="Menlo" w:hAnsi="Menlo" w:cs="Menlo"/>
          <w:sz w:val="18"/>
          <w:szCs w:val="18"/>
        </w:rPr>
        <w:t xml:space="preserve"> import Visualizer</w:t>
      </w:r>
    </w:p>
    <w:p w14:paraId="7078EC4D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</w:p>
    <w:p w14:paraId="6A0E49C5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># Configure logging</w:t>
      </w:r>
    </w:p>
    <w:p w14:paraId="4130F7E3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logging.basicConfig</w:t>
      </w:r>
      <w:proofErr w:type="spellEnd"/>
      <w:proofErr w:type="gramEnd"/>
      <w:r w:rsidRPr="005F5AF3">
        <w:rPr>
          <w:rFonts w:ascii="Menlo" w:hAnsi="Menlo" w:cs="Menlo"/>
          <w:sz w:val="18"/>
          <w:szCs w:val="18"/>
        </w:rPr>
        <w:t>(</w:t>
      </w:r>
    </w:p>
    <w:p w14:paraId="0EA299D5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level=logging.INFO,</w:t>
      </w:r>
    </w:p>
    <w:p w14:paraId="0EF4361B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format='%(</w:t>
      </w:r>
      <w:proofErr w:type="spellStart"/>
      <w:r w:rsidRPr="005F5AF3">
        <w:rPr>
          <w:rFonts w:ascii="Menlo" w:hAnsi="Menlo" w:cs="Menlo"/>
          <w:sz w:val="18"/>
          <w:szCs w:val="18"/>
        </w:rPr>
        <w:t>asctime</w:t>
      </w:r>
      <w:proofErr w:type="spellEnd"/>
      <w:r w:rsidRPr="005F5AF3">
        <w:rPr>
          <w:rFonts w:ascii="Menlo" w:hAnsi="Menlo" w:cs="Menlo"/>
          <w:sz w:val="18"/>
          <w:szCs w:val="18"/>
        </w:rPr>
        <w:t>)s - %(name)s - %(</w:t>
      </w:r>
      <w:proofErr w:type="spellStart"/>
      <w:r w:rsidRPr="005F5AF3">
        <w:rPr>
          <w:rFonts w:ascii="Menlo" w:hAnsi="Menlo" w:cs="Menlo"/>
          <w:sz w:val="18"/>
          <w:szCs w:val="18"/>
        </w:rPr>
        <w:t>levelname</w:t>
      </w:r>
      <w:proofErr w:type="spellEnd"/>
      <w:r w:rsidRPr="005F5AF3">
        <w:rPr>
          <w:rFonts w:ascii="Menlo" w:hAnsi="Menlo" w:cs="Menlo"/>
          <w:sz w:val="18"/>
          <w:szCs w:val="18"/>
        </w:rPr>
        <w:t>)s - %(message)s',</w:t>
      </w:r>
    </w:p>
    <w:p w14:paraId="49CC665A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handlers</w:t>
      </w:r>
      <w:proofErr w:type="gramStart"/>
      <w:r w:rsidRPr="005F5AF3">
        <w:rPr>
          <w:rFonts w:ascii="Menlo" w:hAnsi="Menlo" w:cs="Menlo"/>
          <w:sz w:val="18"/>
          <w:szCs w:val="18"/>
        </w:rPr>
        <w:t>=[</w:t>
      </w:r>
      <w:proofErr w:type="gramEnd"/>
    </w:p>
    <w:p w14:paraId="417F5B8B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    </w:t>
      </w:r>
      <w:proofErr w:type="gramStart"/>
      <w:r w:rsidRPr="005F5AF3">
        <w:rPr>
          <w:rFonts w:ascii="Menlo" w:hAnsi="Menlo" w:cs="Menlo"/>
          <w:sz w:val="18"/>
          <w:szCs w:val="18"/>
        </w:rPr>
        <w:t>logging.FileHandler</w:t>
      </w:r>
      <w:proofErr w:type="gramEnd"/>
      <w:r w:rsidRPr="005F5AF3">
        <w:rPr>
          <w:rFonts w:ascii="Menlo" w:hAnsi="Menlo" w:cs="Menlo"/>
          <w:sz w:val="18"/>
          <w:szCs w:val="18"/>
        </w:rPr>
        <w:t>(f"run_{datetime.now(</w:t>
      </w:r>
      <w:proofErr w:type="gramStart"/>
      <w:r w:rsidRPr="005F5AF3">
        <w:rPr>
          <w:rFonts w:ascii="Menlo" w:hAnsi="Menlo" w:cs="Menlo"/>
          <w:sz w:val="18"/>
          <w:szCs w:val="18"/>
        </w:rPr>
        <w:t>).strftime</w:t>
      </w:r>
      <w:proofErr w:type="gramEnd"/>
      <w:r w:rsidRPr="005F5AF3">
        <w:rPr>
          <w:rFonts w:ascii="Menlo" w:hAnsi="Menlo" w:cs="Menlo"/>
          <w:sz w:val="18"/>
          <w:szCs w:val="18"/>
        </w:rPr>
        <w:t>('%Y%m%d_%H%M%S')}.log"),</w:t>
      </w:r>
    </w:p>
    <w:p w14:paraId="4DE7BCF6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   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logging.StreamHandler</w:t>
      </w:r>
      <w:proofErr w:type="spellEnd"/>
      <w:proofErr w:type="gramEnd"/>
      <w:r w:rsidRPr="005F5AF3">
        <w:rPr>
          <w:rFonts w:ascii="Menlo" w:hAnsi="Menlo" w:cs="Menlo"/>
          <w:sz w:val="18"/>
          <w:szCs w:val="18"/>
        </w:rPr>
        <w:t>()</w:t>
      </w:r>
    </w:p>
    <w:p w14:paraId="4E48FE8F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]</w:t>
      </w:r>
    </w:p>
    <w:p w14:paraId="615AA1F1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>)</w:t>
      </w:r>
    </w:p>
    <w:p w14:paraId="6D038D43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</w:p>
    <w:p w14:paraId="3C4F4710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logger =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logging.getLogger</w:t>
      </w:r>
      <w:proofErr w:type="spellEnd"/>
      <w:proofErr w:type="gramEnd"/>
      <w:r w:rsidRPr="005F5AF3">
        <w:rPr>
          <w:rFonts w:ascii="Menlo" w:hAnsi="Menlo" w:cs="Menlo"/>
          <w:sz w:val="18"/>
          <w:szCs w:val="18"/>
        </w:rPr>
        <w:t>(__name__)</w:t>
      </w:r>
    </w:p>
    <w:p w14:paraId="4866173D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</w:p>
    <w:p w14:paraId="0F96649E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def </w:t>
      </w:r>
      <w:proofErr w:type="gramStart"/>
      <w:r w:rsidRPr="005F5AF3">
        <w:rPr>
          <w:rFonts w:ascii="Menlo" w:hAnsi="Menlo" w:cs="Menlo"/>
          <w:sz w:val="18"/>
          <w:szCs w:val="18"/>
        </w:rPr>
        <w:t>main(</w:t>
      </w:r>
      <w:proofErr w:type="gramEnd"/>
      <w:r w:rsidRPr="005F5AF3">
        <w:rPr>
          <w:rFonts w:ascii="Menlo" w:hAnsi="Menlo" w:cs="Menlo"/>
          <w:sz w:val="18"/>
          <w:szCs w:val="18"/>
        </w:rPr>
        <w:t>):</w:t>
      </w:r>
    </w:p>
    <w:p w14:paraId="179EB2A1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lastRenderedPageBreak/>
        <w:t xml:space="preserve">    # Create output directory if it doesn't exist</w:t>
      </w:r>
    </w:p>
    <w:p w14:paraId="3E378AED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os.makedirs</w:t>
      </w:r>
      <w:proofErr w:type="spellEnd"/>
      <w:proofErr w:type="gramEnd"/>
      <w:r w:rsidRPr="005F5AF3">
        <w:rPr>
          <w:rFonts w:ascii="Menlo" w:hAnsi="Menlo" w:cs="Menlo"/>
          <w:sz w:val="18"/>
          <w:szCs w:val="18"/>
        </w:rPr>
        <w:t xml:space="preserve">('output/figures', </w:t>
      </w:r>
      <w:proofErr w:type="spellStart"/>
      <w:r w:rsidRPr="005F5AF3">
        <w:rPr>
          <w:rFonts w:ascii="Menlo" w:hAnsi="Menlo" w:cs="Menlo"/>
          <w:sz w:val="18"/>
          <w:szCs w:val="18"/>
        </w:rPr>
        <w:t>exist_ok</w:t>
      </w:r>
      <w:proofErr w:type="spellEnd"/>
      <w:r w:rsidRPr="005F5AF3">
        <w:rPr>
          <w:rFonts w:ascii="Menlo" w:hAnsi="Menlo" w:cs="Menlo"/>
          <w:sz w:val="18"/>
          <w:szCs w:val="18"/>
        </w:rPr>
        <w:t>=True)</w:t>
      </w:r>
    </w:p>
    <w:p w14:paraId="73D98807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</w:p>
    <w:p w14:paraId="7B445DE4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gramStart"/>
      <w:r w:rsidRPr="005F5AF3">
        <w:rPr>
          <w:rFonts w:ascii="Menlo" w:hAnsi="Menlo" w:cs="Menlo"/>
          <w:sz w:val="18"/>
          <w:szCs w:val="18"/>
        </w:rPr>
        <w:t>logger.info(</w:t>
      </w:r>
      <w:proofErr w:type="gramEnd"/>
      <w:r w:rsidRPr="005F5AF3">
        <w:rPr>
          <w:rFonts w:ascii="Menlo" w:hAnsi="Menlo" w:cs="Menlo"/>
          <w:sz w:val="18"/>
          <w:szCs w:val="18"/>
        </w:rPr>
        <w:t>"Starting economic model analysis")</w:t>
      </w:r>
    </w:p>
    <w:p w14:paraId="08D2DCA8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</w:p>
    <w:p w14:paraId="1C67D101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# 1. Load data</w:t>
      </w:r>
    </w:p>
    <w:p w14:paraId="55C9E123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5F5AF3">
        <w:rPr>
          <w:rFonts w:ascii="Menlo" w:hAnsi="Menlo" w:cs="Menlo"/>
          <w:sz w:val="18"/>
          <w:szCs w:val="18"/>
        </w:rPr>
        <w:t>data_path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 =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os.path</w:t>
      </w:r>
      <w:proofErr w:type="gramEnd"/>
      <w:r w:rsidRPr="005F5AF3">
        <w:rPr>
          <w:rFonts w:ascii="Menlo" w:hAnsi="Menlo" w:cs="Menlo"/>
          <w:sz w:val="18"/>
          <w:szCs w:val="18"/>
        </w:rPr>
        <w:t>.</w:t>
      </w:r>
      <w:proofErr w:type="gramStart"/>
      <w:r w:rsidRPr="005F5AF3">
        <w:rPr>
          <w:rFonts w:ascii="Menlo" w:hAnsi="Menlo" w:cs="Menlo"/>
          <w:sz w:val="18"/>
          <w:szCs w:val="18"/>
        </w:rPr>
        <w:t>join</w:t>
      </w:r>
      <w:proofErr w:type="spellEnd"/>
      <w:r w:rsidRPr="005F5AF3">
        <w:rPr>
          <w:rFonts w:ascii="Menlo" w:hAnsi="Menlo" w:cs="Menlo"/>
          <w:sz w:val="18"/>
          <w:szCs w:val="18"/>
        </w:rPr>
        <w:t>(</w:t>
      </w:r>
      <w:proofErr w:type="gramEnd"/>
      <w:r w:rsidRPr="005F5AF3">
        <w:rPr>
          <w:rFonts w:ascii="Menlo" w:hAnsi="Menlo" w:cs="Menlo"/>
          <w:sz w:val="18"/>
          <w:szCs w:val="18"/>
        </w:rPr>
        <w:t>'data', 'HLW_Model.xlsx')</w:t>
      </w:r>
    </w:p>
    <w:p w14:paraId="3CCEEA62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loader = </w:t>
      </w:r>
      <w:proofErr w:type="spellStart"/>
      <w:r w:rsidRPr="005F5AF3">
        <w:rPr>
          <w:rFonts w:ascii="Menlo" w:hAnsi="Menlo" w:cs="Menlo"/>
          <w:sz w:val="18"/>
          <w:szCs w:val="18"/>
        </w:rPr>
        <w:t>DataLoader</w:t>
      </w:r>
      <w:proofErr w:type="spellEnd"/>
      <w:r w:rsidRPr="005F5AF3">
        <w:rPr>
          <w:rFonts w:ascii="Menlo" w:hAnsi="Menlo" w:cs="Menlo"/>
          <w:sz w:val="18"/>
          <w:szCs w:val="18"/>
        </w:rPr>
        <w:t>(</w:t>
      </w:r>
      <w:proofErr w:type="spellStart"/>
      <w:r w:rsidRPr="005F5AF3">
        <w:rPr>
          <w:rFonts w:ascii="Menlo" w:hAnsi="Menlo" w:cs="Menlo"/>
          <w:sz w:val="18"/>
          <w:szCs w:val="18"/>
        </w:rPr>
        <w:t>data_path</w:t>
      </w:r>
      <w:proofErr w:type="spellEnd"/>
      <w:r w:rsidRPr="005F5AF3">
        <w:rPr>
          <w:rFonts w:ascii="Menlo" w:hAnsi="Menlo" w:cs="Menlo"/>
          <w:sz w:val="18"/>
          <w:szCs w:val="18"/>
        </w:rPr>
        <w:t>)</w:t>
      </w:r>
    </w:p>
    <w:p w14:paraId="6902964E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data =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loader.load</w:t>
      </w:r>
      <w:proofErr w:type="gramEnd"/>
      <w:r w:rsidRPr="005F5AF3">
        <w:rPr>
          <w:rFonts w:ascii="Menlo" w:hAnsi="Menlo" w:cs="Menlo"/>
          <w:sz w:val="18"/>
          <w:szCs w:val="18"/>
        </w:rPr>
        <w:t>_</w:t>
      </w:r>
      <w:proofErr w:type="gramStart"/>
      <w:r w:rsidRPr="005F5AF3">
        <w:rPr>
          <w:rFonts w:ascii="Menlo" w:hAnsi="Menlo" w:cs="Menlo"/>
          <w:sz w:val="18"/>
          <w:szCs w:val="18"/>
        </w:rPr>
        <w:t>data</w:t>
      </w:r>
      <w:proofErr w:type="spellEnd"/>
      <w:r w:rsidRPr="005F5AF3">
        <w:rPr>
          <w:rFonts w:ascii="Menlo" w:hAnsi="Menlo" w:cs="Menlo"/>
          <w:sz w:val="18"/>
          <w:szCs w:val="18"/>
        </w:rPr>
        <w:t>(</w:t>
      </w:r>
      <w:proofErr w:type="gramEnd"/>
      <w:r w:rsidRPr="005F5AF3">
        <w:rPr>
          <w:rFonts w:ascii="Menlo" w:hAnsi="Menlo" w:cs="Menlo"/>
          <w:sz w:val="18"/>
          <w:szCs w:val="18"/>
        </w:rPr>
        <w:t>)</w:t>
      </w:r>
    </w:p>
    <w:p w14:paraId="234D0CF9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</w:p>
    <w:p w14:paraId="5DF76FBE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# 2. Preprocess data</w:t>
      </w:r>
    </w:p>
    <w:p w14:paraId="7886AA35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preprocessor = DataPreprocessor(data)</w:t>
      </w:r>
    </w:p>
    <w:p w14:paraId="613C9974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5F5AF3">
        <w:rPr>
          <w:rFonts w:ascii="Menlo" w:hAnsi="Menlo" w:cs="Menlo"/>
          <w:sz w:val="18"/>
          <w:szCs w:val="18"/>
        </w:rPr>
        <w:t>processed_data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 =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preprocessor.prepare</w:t>
      </w:r>
      <w:proofErr w:type="gramEnd"/>
      <w:r w:rsidRPr="005F5AF3">
        <w:rPr>
          <w:rFonts w:ascii="Menlo" w:hAnsi="Menlo" w:cs="Menlo"/>
          <w:sz w:val="18"/>
          <w:szCs w:val="18"/>
        </w:rPr>
        <w:t>_data_for_</w:t>
      </w:r>
      <w:proofErr w:type="gramStart"/>
      <w:r w:rsidRPr="005F5AF3">
        <w:rPr>
          <w:rFonts w:ascii="Menlo" w:hAnsi="Menlo" w:cs="Menlo"/>
          <w:sz w:val="18"/>
          <w:szCs w:val="18"/>
        </w:rPr>
        <w:t>models</w:t>
      </w:r>
      <w:proofErr w:type="spellEnd"/>
      <w:r w:rsidRPr="005F5AF3">
        <w:rPr>
          <w:rFonts w:ascii="Menlo" w:hAnsi="Menlo" w:cs="Menlo"/>
          <w:sz w:val="18"/>
          <w:szCs w:val="18"/>
        </w:rPr>
        <w:t>(</w:t>
      </w:r>
      <w:proofErr w:type="gramEnd"/>
      <w:r w:rsidRPr="005F5AF3">
        <w:rPr>
          <w:rFonts w:ascii="Menlo" w:hAnsi="Menlo" w:cs="Menlo"/>
          <w:sz w:val="18"/>
          <w:szCs w:val="18"/>
        </w:rPr>
        <w:t>)</w:t>
      </w:r>
    </w:p>
    <w:p w14:paraId="6CD7EE0D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</w:p>
    <w:p w14:paraId="32D44CAE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# 3. Run classical VAR for comparison</w:t>
      </w:r>
    </w:p>
    <w:p w14:paraId="158E6EAE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gramStart"/>
      <w:r w:rsidRPr="005F5AF3">
        <w:rPr>
          <w:rFonts w:ascii="Menlo" w:hAnsi="Menlo" w:cs="Menlo"/>
          <w:sz w:val="18"/>
          <w:szCs w:val="18"/>
        </w:rPr>
        <w:t>logger.info(</w:t>
      </w:r>
      <w:proofErr w:type="gramEnd"/>
      <w:r w:rsidRPr="005F5AF3">
        <w:rPr>
          <w:rFonts w:ascii="Menlo" w:hAnsi="Menlo" w:cs="Menlo"/>
          <w:sz w:val="18"/>
          <w:szCs w:val="18"/>
        </w:rPr>
        <w:t>"Fitting classical VAR model")</w:t>
      </w:r>
    </w:p>
    <w:p w14:paraId="1438B6EC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5F5AF3">
        <w:rPr>
          <w:rFonts w:ascii="Menlo" w:hAnsi="Menlo" w:cs="Menlo"/>
          <w:sz w:val="18"/>
          <w:szCs w:val="18"/>
        </w:rPr>
        <w:t>classical_var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 = ClassicalVAR(</w:t>
      </w:r>
      <w:proofErr w:type="spellStart"/>
      <w:r w:rsidRPr="005F5AF3">
        <w:rPr>
          <w:rFonts w:ascii="Menlo" w:hAnsi="Menlo" w:cs="Menlo"/>
          <w:sz w:val="18"/>
          <w:szCs w:val="18"/>
        </w:rPr>
        <w:t>processed_data</w:t>
      </w:r>
      <w:proofErr w:type="spellEnd"/>
      <w:r w:rsidRPr="005F5AF3">
        <w:rPr>
          <w:rFonts w:ascii="Menlo" w:hAnsi="Menlo" w:cs="Menlo"/>
          <w:sz w:val="18"/>
          <w:szCs w:val="18"/>
        </w:rPr>
        <w:t>)</w:t>
      </w:r>
    </w:p>
    <w:p w14:paraId="5ECE2791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5F5AF3">
        <w:rPr>
          <w:rFonts w:ascii="Menlo" w:hAnsi="Menlo" w:cs="Menlo"/>
          <w:sz w:val="18"/>
          <w:szCs w:val="18"/>
        </w:rPr>
        <w:t>var_results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 = </w:t>
      </w:r>
      <w:proofErr w:type="spellStart"/>
      <w:r w:rsidRPr="005F5AF3">
        <w:rPr>
          <w:rFonts w:ascii="Menlo" w:hAnsi="Menlo" w:cs="Menlo"/>
          <w:sz w:val="18"/>
          <w:szCs w:val="18"/>
        </w:rPr>
        <w:t>classical_var.fit</w:t>
      </w:r>
      <w:proofErr w:type="spellEnd"/>
      <w:r w:rsidRPr="005F5AF3">
        <w:rPr>
          <w:rFonts w:ascii="Menlo" w:hAnsi="Menlo" w:cs="Menlo"/>
          <w:sz w:val="18"/>
          <w:szCs w:val="18"/>
        </w:rPr>
        <w:t>(lags=2)</w:t>
      </w:r>
    </w:p>
    <w:p w14:paraId="25D0C97B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5F5AF3">
        <w:rPr>
          <w:rFonts w:ascii="Menlo" w:hAnsi="Menlo" w:cs="Menlo"/>
          <w:sz w:val="18"/>
          <w:szCs w:val="18"/>
        </w:rPr>
        <w:t>classical_</w:t>
      </w:r>
      <w:proofErr w:type="gramStart"/>
      <w:r w:rsidRPr="005F5AF3">
        <w:rPr>
          <w:rFonts w:ascii="Menlo" w:hAnsi="Menlo" w:cs="Menlo"/>
          <w:sz w:val="18"/>
          <w:szCs w:val="18"/>
        </w:rPr>
        <w:t>var.analyze</w:t>
      </w:r>
      <w:proofErr w:type="spellEnd"/>
      <w:proofErr w:type="gramEnd"/>
      <w:r w:rsidRPr="005F5AF3">
        <w:rPr>
          <w:rFonts w:ascii="Menlo" w:hAnsi="Menlo" w:cs="Menlo"/>
          <w:sz w:val="18"/>
          <w:szCs w:val="18"/>
        </w:rPr>
        <w:t>()</w:t>
      </w:r>
    </w:p>
    <w:p w14:paraId="55CE4B6C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5F5AF3">
        <w:rPr>
          <w:rFonts w:ascii="Menlo" w:hAnsi="Menlo" w:cs="Menlo"/>
          <w:sz w:val="18"/>
          <w:szCs w:val="18"/>
        </w:rPr>
        <w:t>classical_</w:t>
      </w:r>
      <w:proofErr w:type="gramStart"/>
      <w:r w:rsidRPr="005F5AF3">
        <w:rPr>
          <w:rFonts w:ascii="Menlo" w:hAnsi="Menlo" w:cs="Menlo"/>
          <w:sz w:val="18"/>
          <w:szCs w:val="18"/>
        </w:rPr>
        <w:t>var.save</w:t>
      </w:r>
      <w:proofErr w:type="gramEnd"/>
      <w:r w:rsidRPr="005F5AF3">
        <w:rPr>
          <w:rFonts w:ascii="Menlo" w:hAnsi="Menlo" w:cs="Menlo"/>
          <w:sz w:val="18"/>
          <w:szCs w:val="18"/>
        </w:rPr>
        <w:t>_results</w:t>
      </w:r>
      <w:proofErr w:type="spellEnd"/>
      <w:r w:rsidRPr="005F5AF3">
        <w:rPr>
          <w:rFonts w:ascii="Menlo" w:hAnsi="Menlo" w:cs="Menlo"/>
          <w:sz w:val="18"/>
          <w:szCs w:val="18"/>
        </w:rPr>
        <w:t>('output/</w:t>
      </w:r>
      <w:proofErr w:type="spellStart"/>
      <w:r w:rsidRPr="005F5AF3">
        <w:rPr>
          <w:rFonts w:ascii="Menlo" w:hAnsi="Menlo" w:cs="Menlo"/>
          <w:sz w:val="18"/>
          <w:szCs w:val="18"/>
        </w:rPr>
        <w:t>classical_var_results.pkl</w:t>
      </w:r>
      <w:proofErr w:type="spellEnd"/>
      <w:r w:rsidRPr="005F5AF3">
        <w:rPr>
          <w:rFonts w:ascii="Menlo" w:hAnsi="Menlo" w:cs="Menlo"/>
          <w:sz w:val="18"/>
          <w:szCs w:val="18"/>
        </w:rPr>
        <w:t>')</w:t>
      </w:r>
    </w:p>
    <w:p w14:paraId="663062F8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</w:p>
    <w:p w14:paraId="6951C425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# 4. Run Bayesian VAR</w:t>
      </w:r>
    </w:p>
    <w:p w14:paraId="00DEA98B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gramStart"/>
      <w:r w:rsidRPr="005F5AF3">
        <w:rPr>
          <w:rFonts w:ascii="Menlo" w:hAnsi="Menlo" w:cs="Menlo"/>
          <w:sz w:val="18"/>
          <w:szCs w:val="18"/>
        </w:rPr>
        <w:t>logger.info(</w:t>
      </w:r>
      <w:proofErr w:type="gramEnd"/>
      <w:r w:rsidRPr="005F5AF3">
        <w:rPr>
          <w:rFonts w:ascii="Menlo" w:hAnsi="Menlo" w:cs="Menlo"/>
          <w:sz w:val="18"/>
          <w:szCs w:val="18"/>
        </w:rPr>
        <w:t>"Fitting Bayesian VAR model")</w:t>
      </w:r>
    </w:p>
    <w:p w14:paraId="791AF4C3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5F5AF3">
        <w:rPr>
          <w:rFonts w:ascii="Menlo" w:hAnsi="Menlo" w:cs="Menlo"/>
          <w:sz w:val="18"/>
          <w:szCs w:val="18"/>
        </w:rPr>
        <w:t>bvar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 = </w:t>
      </w:r>
      <w:proofErr w:type="spellStart"/>
      <w:r w:rsidRPr="005F5AF3">
        <w:rPr>
          <w:rFonts w:ascii="Menlo" w:hAnsi="Menlo" w:cs="Menlo"/>
          <w:sz w:val="18"/>
          <w:szCs w:val="18"/>
        </w:rPr>
        <w:t>BayesianVAR</w:t>
      </w:r>
      <w:proofErr w:type="spellEnd"/>
      <w:r w:rsidRPr="005F5AF3">
        <w:rPr>
          <w:rFonts w:ascii="Menlo" w:hAnsi="Menlo" w:cs="Menlo"/>
          <w:sz w:val="18"/>
          <w:szCs w:val="18"/>
        </w:rPr>
        <w:t>(</w:t>
      </w:r>
      <w:proofErr w:type="spellStart"/>
      <w:r w:rsidRPr="005F5AF3">
        <w:rPr>
          <w:rFonts w:ascii="Menlo" w:hAnsi="Menlo" w:cs="Menlo"/>
          <w:sz w:val="18"/>
          <w:szCs w:val="18"/>
        </w:rPr>
        <w:t>processed_data</w:t>
      </w:r>
      <w:proofErr w:type="spellEnd"/>
      <w:r w:rsidRPr="005F5AF3">
        <w:rPr>
          <w:rFonts w:ascii="Menlo" w:hAnsi="Menlo" w:cs="Menlo"/>
          <w:sz w:val="18"/>
          <w:szCs w:val="18"/>
        </w:rPr>
        <w:t>)</w:t>
      </w:r>
    </w:p>
    <w:p w14:paraId="1A2CD0AF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5F5AF3">
        <w:rPr>
          <w:rFonts w:ascii="Menlo" w:hAnsi="Menlo" w:cs="Menlo"/>
          <w:sz w:val="18"/>
          <w:szCs w:val="18"/>
        </w:rPr>
        <w:t>bvar.set_priors</w:t>
      </w:r>
      <w:proofErr w:type="spellEnd"/>
      <w:r w:rsidRPr="005F5AF3">
        <w:rPr>
          <w:rFonts w:ascii="Menlo" w:hAnsi="Menlo" w:cs="Menlo"/>
          <w:sz w:val="18"/>
          <w:szCs w:val="18"/>
        </w:rPr>
        <w:t>(</w:t>
      </w:r>
      <w:proofErr w:type="spellStart"/>
      <w:r w:rsidRPr="005F5AF3">
        <w:rPr>
          <w:rFonts w:ascii="Menlo" w:hAnsi="Menlo" w:cs="Menlo"/>
          <w:sz w:val="18"/>
          <w:szCs w:val="18"/>
        </w:rPr>
        <w:t>prior_type</w:t>
      </w:r>
      <w:proofErr w:type="spellEnd"/>
      <w:r w:rsidRPr="005F5AF3">
        <w:rPr>
          <w:rFonts w:ascii="Menlo" w:hAnsi="Menlo" w:cs="Menlo"/>
          <w:sz w:val="18"/>
          <w:szCs w:val="18"/>
        </w:rPr>
        <w:t>='</w:t>
      </w:r>
      <w:proofErr w:type="spellStart"/>
      <w:r w:rsidRPr="005F5AF3">
        <w:rPr>
          <w:rFonts w:ascii="Menlo" w:hAnsi="Menlo" w:cs="Menlo"/>
          <w:sz w:val="18"/>
          <w:szCs w:val="18"/>
        </w:rPr>
        <w:t>minnesota</w:t>
      </w:r>
      <w:proofErr w:type="spellEnd"/>
      <w:r w:rsidRPr="005F5AF3">
        <w:rPr>
          <w:rFonts w:ascii="Menlo" w:hAnsi="Menlo" w:cs="Menlo"/>
          <w:sz w:val="18"/>
          <w:szCs w:val="18"/>
        </w:rPr>
        <w:t>')</w:t>
      </w:r>
    </w:p>
    <w:p w14:paraId="444E818C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5F5AF3">
        <w:rPr>
          <w:rFonts w:ascii="Menlo" w:hAnsi="Menlo" w:cs="Menlo"/>
          <w:sz w:val="18"/>
          <w:szCs w:val="18"/>
        </w:rPr>
        <w:t>bvar_results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 =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bvar.fit</w:t>
      </w:r>
      <w:proofErr w:type="spellEnd"/>
      <w:r w:rsidRPr="005F5AF3">
        <w:rPr>
          <w:rFonts w:ascii="Menlo" w:hAnsi="Menlo" w:cs="Menlo"/>
          <w:sz w:val="18"/>
          <w:szCs w:val="18"/>
        </w:rPr>
        <w:t>(</w:t>
      </w:r>
      <w:proofErr w:type="gramEnd"/>
      <w:r w:rsidRPr="005F5AF3">
        <w:rPr>
          <w:rFonts w:ascii="Menlo" w:hAnsi="Menlo" w:cs="Menlo"/>
          <w:sz w:val="18"/>
          <w:szCs w:val="18"/>
        </w:rPr>
        <w:t>lags=2, draws=2000, tune=1000)</w:t>
      </w:r>
    </w:p>
    <w:p w14:paraId="12CCA5A3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bvar.analyze</w:t>
      </w:r>
      <w:proofErr w:type="spellEnd"/>
      <w:proofErr w:type="gramEnd"/>
      <w:r w:rsidRPr="005F5AF3">
        <w:rPr>
          <w:rFonts w:ascii="Menlo" w:hAnsi="Menlo" w:cs="Menlo"/>
          <w:sz w:val="18"/>
          <w:szCs w:val="18"/>
        </w:rPr>
        <w:t>()</w:t>
      </w:r>
    </w:p>
    <w:p w14:paraId="4FFB2685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bvar.save</w:t>
      </w:r>
      <w:proofErr w:type="gramEnd"/>
      <w:r w:rsidRPr="005F5AF3">
        <w:rPr>
          <w:rFonts w:ascii="Menlo" w:hAnsi="Menlo" w:cs="Menlo"/>
          <w:sz w:val="18"/>
          <w:szCs w:val="18"/>
        </w:rPr>
        <w:t>_results</w:t>
      </w:r>
      <w:proofErr w:type="spellEnd"/>
      <w:r w:rsidRPr="005F5AF3">
        <w:rPr>
          <w:rFonts w:ascii="Menlo" w:hAnsi="Menlo" w:cs="Menlo"/>
          <w:sz w:val="18"/>
          <w:szCs w:val="18"/>
        </w:rPr>
        <w:t>('output/</w:t>
      </w:r>
      <w:proofErr w:type="spellStart"/>
      <w:r w:rsidRPr="005F5AF3">
        <w:rPr>
          <w:rFonts w:ascii="Menlo" w:hAnsi="Menlo" w:cs="Menlo"/>
          <w:sz w:val="18"/>
          <w:szCs w:val="18"/>
        </w:rPr>
        <w:t>bvar_results.pkl</w:t>
      </w:r>
      <w:proofErr w:type="spellEnd"/>
      <w:r w:rsidRPr="005F5AF3">
        <w:rPr>
          <w:rFonts w:ascii="Menlo" w:hAnsi="Menlo" w:cs="Menlo"/>
          <w:sz w:val="18"/>
          <w:szCs w:val="18"/>
        </w:rPr>
        <w:t>')</w:t>
      </w:r>
    </w:p>
    <w:p w14:paraId="7101A104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</w:p>
    <w:p w14:paraId="668B1B73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# 5. Estimate R-star using both models</w:t>
      </w:r>
    </w:p>
    <w:p w14:paraId="01A8F481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gramStart"/>
      <w:r w:rsidRPr="005F5AF3">
        <w:rPr>
          <w:rFonts w:ascii="Menlo" w:hAnsi="Menlo" w:cs="Menlo"/>
          <w:sz w:val="18"/>
          <w:szCs w:val="18"/>
        </w:rPr>
        <w:t>logger.info(</w:t>
      </w:r>
      <w:proofErr w:type="gramEnd"/>
      <w:r w:rsidRPr="005F5AF3">
        <w:rPr>
          <w:rFonts w:ascii="Menlo" w:hAnsi="Menlo" w:cs="Menlo"/>
          <w:sz w:val="18"/>
          <w:szCs w:val="18"/>
        </w:rPr>
        <w:t>"Estimating R-star")</w:t>
      </w:r>
    </w:p>
    <w:p w14:paraId="49B8B7A7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5F5AF3">
        <w:rPr>
          <w:rFonts w:ascii="Menlo" w:hAnsi="Menlo" w:cs="Menlo"/>
          <w:sz w:val="18"/>
          <w:szCs w:val="18"/>
        </w:rPr>
        <w:t>rstar_estimator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 =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RStarEstimator</w:t>
      </w:r>
      <w:proofErr w:type="spellEnd"/>
      <w:r w:rsidRPr="005F5AF3">
        <w:rPr>
          <w:rFonts w:ascii="Menlo" w:hAnsi="Menlo" w:cs="Menlo"/>
          <w:sz w:val="18"/>
          <w:szCs w:val="18"/>
        </w:rPr>
        <w:t>(</w:t>
      </w:r>
      <w:proofErr w:type="gramEnd"/>
      <w:r w:rsidRPr="005F5AF3">
        <w:rPr>
          <w:rFonts w:ascii="Menlo" w:hAnsi="Menlo" w:cs="Menlo"/>
          <w:sz w:val="18"/>
          <w:szCs w:val="18"/>
        </w:rPr>
        <w:t xml:space="preserve">data, </w:t>
      </w:r>
      <w:proofErr w:type="spellStart"/>
      <w:r w:rsidRPr="005F5AF3">
        <w:rPr>
          <w:rFonts w:ascii="Menlo" w:hAnsi="Menlo" w:cs="Menlo"/>
          <w:sz w:val="18"/>
          <w:szCs w:val="18"/>
        </w:rPr>
        <w:t>bvar_results</w:t>
      </w:r>
      <w:proofErr w:type="spellEnd"/>
      <w:r w:rsidRPr="005F5AF3">
        <w:rPr>
          <w:rFonts w:ascii="Menlo" w:hAnsi="Menlo" w:cs="Menlo"/>
          <w:sz w:val="18"/>
          <w:szCs w:val="18"/>
        </w:rPr>
        <w:t>)</w:t>
      </w:r>
    </w:p>
    <w:p w14:paraId="4E6A63C0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5F5AF3">
        <w:rPr>
          <w:rFonts w:ascii="Menlo" w:hAnsi="Menlo" w:cs="Menlo"/>
          <w:sz w:val="18"/>
          <w:szCs w:val="18"/>
        </w:rPr>
        <w:t>rstar_estimates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 = </w:t>
      </w:r>
      <w:proofErr w:type="spellStart"/>
      <w:r w:rsidRPr="005F5AF3">
        <w:rPr>
          <w:rFonts w:ascii="Menlo" w:hAnsi="Menlo" w:cs="Menlo"/>
          <w:sz w:val="18"/>
          <w:szCs w:val="18"/>
        </w:rPr>
        <w:t>rstar_</w:t>
      </w:r>
      <w:proofErr w:type="gramStart"/>
      <w:r w:rsidRPr="005F5AF3">
        <w:rPr>
          <w:rFonts w:ascii="Menlo" w:hAnsi="Menlo" w:cs="Menlo"/>
          <w:sz w:val="18"/>
          <w:szCs w:val="18"/>
        </w:rPr>
        <w:t>estimator.estimate</w:t>
      </w:r>
      <w:proofErr w:type="spellEnd"/>
      <w:proofErr w:type="gramEnd"/>
      <w:r w:rsidRPr="005F5AF3">
        <w:rPr>
          <w:rFonts w:ascii="Menlo" w:hAnsi="Menlo" w:cs="Menlo"/>
          <w:sz w:val="18"/>
          <w:szCs w:val="18"/>
        </w:rPr>
        <w:t>()</w:t>
      </w:r>
    </w:p>
    <w:p w14:paraId="62819923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r w:rsidRPr="005F5AF3">
        <w:rPr>
          <w:rFonts w:ascii="Menlo" w:hAnsi="Menlo" w:cs="Menlo"/>
          <w:sz w:val="18"/>
          <w:szCs w:val="18"/>
        </w:rPr>
        <w:t>rstar_</w:t>
      </w:r>
      <w:proofErr w:type="gramStart"/>
      <w:r w:rsidRPr="005F5AF3">
        <w:rPr>
          <w:rFonts w:ascii="Menlo" w:hAnsi="Menlo" w:cs="Menlo"/>
          <w:sz w:val="18"/>
          <w:szCs w:val="18"/>
        </w:rPr>
        <w:t>estimator.save</w:t>
      </w:r>
      <w:proofErr w:type="gramEnd"/>
      <w:r w:rsidRPr="005F5AF3">
        <w:rPr>
          <w:rFonts w:ascii="Menlo" w:hAnsi="Menlo" w:cs="Menlo"/>
          <w:sz w:val="18"/>
          <w:szCs w:val="18"/>
        </w:rPr>
        <w:t>_results</w:t>
      </w:r>
      <w:proofErr w:type="spellEnd"/>
      <w:r w:rsidRPr="005F5AF3">
        <w:rPr>
          <w:rFonts w:ascii="Menlo" w:hAnsi="Menlo" w:cs="Menlo"/>
          <w:sz w:val="18"/>
          <w:szCs w:val="18"/>
        </w:rPr>
        <w:t>('output/</w:t>
      </w:r>
      <w:proofErr w:type="spellStart"/>
      <w:r w:rsidRPr="005F5AF3">
        <w:rPr>
          <w:rFonts w:ascii="Menlo" w:hAnsi="Menlo" w:cs="Menlo"/>
          <w:sz w:val="18"/>
          <w:szCs w:val="18"/>
        </w:rPr>
        <w:t>rstar_estimates.pkl</w:t>
      </w:r>
      <w:proofErr w:type="spellEnd"/>
      <w:r w:rsidRPr="005F5AF3">
        <w:rPr>
          <w:rFonts w:ascii="Menlo" w:hAnsi="Menlo" w:cs="Menlo"/>
          <w:sz w:val="18"/>
          <w:szCs w:val="18"/>
        </w:rPr>
        <w:t>')</w:t>
      </w:r>
    </w:p>
    <w:p w14:paraId="20DCAC22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</w:p>
    <w:p w14:paraId="4CC454B7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# 6. Create visualizations</w:t>
      </w:r>
    </w:p>
    <w:p w14:paraId="22F2CB72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gramStart"/>
      <w:r w:rsidRPr="005F5AF3">
        <w:rPr>
          <w:rFonts w:ascii="Menlo" w:hAnsi="Menlo" w:cs="Menlo"/>
          <w:sz w:val="18"/>
          <w:szCs w:val="18"/>
        </w:rPr>
        <w:t>logger.info(</w:t>
      </w:r>
      <w:proofErr w:type="gramEnd"/>
      <w:r w:rsidRPr="005F5AF3">
        <w:rPr>
          <w:rFonts w:ascii="Menlo" w:hAnsi="Menlo" w:cs="Menlo"/>
          <w:sz w:val="18"/>
          <w:szCs w:val="18"/>
        </w:rPr>
        <w:t>"Creating visualizations")</w:t>
      </w:r>
    </w:p>
    <w:p w14:paraId="57739B85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visualizer = </w:t>
      </w:r>
      <w:proofErr w:type="gramStart"/>
      <w:r w:rsidRPr="005F5AF3">
        <w:rPr>
          <w:rFonts w:ascii="Menlo" w:hAnsi="Menlo" w:cs="Menlo"/>
          <w:sz w:val="18"/>
          <w:szCs w:val="18"/>
        </w:rPr>
        <w:t>Visualizer(</w:t>
      </w:r>
      <w:proofErr w:type="gramEnd"/>
      <w:r w:rsidRPr="005F5AF3">
        <w:rPr>
          <w:rFonts w:ascii="Menlo" w:hAnsi="Menlo" w:cs="Menlo"/>
          <w:sz w:val="18"/>
          <w:szCs w:val="18"/>
        </w:rPr>
        <w:t>)</w:t>
      </w:r>
    </w:p>
    <w:p w14:paraId="0922259F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visualizer.plot</w:t>
      </w:r>
      <w:proofErr w:type="gramEnd"/>
      <w:r w:rsidRPr="005F5AF3">
        <w:rPr>
          <w:rFonts w:ascii="Menlo" w:hAnsi="Menlo" w:cs="Menlo"/>
          <w:sz w:val="18"/>
          <w:szCs w:val="18"/>
        </w:rPr>
        <w:t>_</w:t>
      </w:r>
      <w:proofErr w:type="gramStart"/>
      <w:r w:rsidRPr="005F5AF3">
        <w:rPr>
          <w:rFonts w:ascii="Menlo" w:hAnsi="Menlo" w:cs="Menlo"/>
          <w:sz w:val="18"/>
          <w:szCs w:val="18"/>
        </w:rPr>
        <w:t>irfs</w:t>
      </w:r>
      <w:proofErr w:type="spellEnd"/>
      <w:r w:rsidRPr="005F5AF3">
        <w:rPr>
          <w:rFonts w:ascii="Menlo" w:hAnsi="Menlo" w:cs="Menlo"/>
          <w:sz w:val="18"/>
          <w:szCs w:val="18"/>
        </w:rPr>
        <w:t>(</w:t>
      </w:r>
      <w:proofErr w:type="spellStart"/>
      <w:proofErr w:type="gramEnd"/>
      <w:r w:rsidRPr="005F5AF3">
        <w:rPr>
          <w:rFonts w:ascii="Menlo" w:hAnsi="Menlo" w:cs="Menlo"/>
          <w:sz w:val="18"/>
          <w:szCs w:val="18"/>
        </w:rPr>
        <w:t>var_results</w:t>
      </w:r>
      <w:proofErr w:type="spellEnd"/>
      <w:r w:rsidRPr="005F5AF3">
        <w:rPr>
          <w:rFonts w:ascii="Menlo" w:hAnsi="Menlo" w:cs="Menlo"/>
          <w:sz w:val="18"/>
          <w:szCs w:val="18"/>
        </w:rPr>
        <w:t>, 'output/figures/var_irf.png')</w:t>
      </w:r>
    </w:p>
    <w:p w14:paraId="7E09F23D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visualizer.plot</w:t>
      </w:r>
      <w:proofErr w:type="gramEnd"/>
      <w:r w:rsidRPr="005F5AF3">
        <w:rPr>
          <w:rFonts w:ascii="Menlo" w:hAnsi="Menlo" w:cs="Menlo"/>
          <w:sz w:val="18"/>
          <w:szCs w:val="18"/>
        </w:rPr>
        <w:t>_irfs_</w:t>
      </w:r>
      <w:proofErr w:type="gramStart"/>
      <w:r w:rsidRPr="005F5AF3">
        <w:rPr>
          <w:rFonts w:ascii="Menlo" w:hAnsi="Menlo" w:cs="Menlo"/>
          <w:sz w:val="18"/>
          <w:szCs w:val="18"/>
        </w:rPr>
        <w:t>bayesian</w:t>
      </w:r>
      <w:proofErr w:type="spellEnd"/>
      <w:r w:rsidRPr="005F5AF3">
        <w:rPr>
          <w:rFonts w:ascii="Menlo" w:hAnsi="Menlo" w:cs="Menlo"/>
          <w:sz w:val="18"/>
          <w:szCs w:val="18"/>
        </w:rPr>
        <w:t>(</w:t>
      </w:r>
      <w:proofErr w:type="spellStart"/>
      <w:proofErr w:type="gramEnd"/>
      <w:r w:rsidRPr="005F5AF3">
        <w:rPr>
          <w:rFonts w:ascii="Menlo" w:hAnsi="Menlo" w:cs="Menlo"/>
          <w:sz w:val="18"/>
          <w:szCs w:val="18"/>
        </w:rPr>
        <w:t>bvar_results</w:t>
      </w:r>
      <w:proofErr w:type="spellEnd"/>
      <w:r w:rsidRPr="005F5AF3">
        <w:rPr>
          <w:rFonts w:ascii="Menlo" w:hAnsi="Menlo" w:cs="Menlo"/>
          <w:sz w:val="18"/>
          <w:szCs w:val="18"/>
        </w:rPr>
        <w:t>, 'output/figures/bvar_irf.png')</w:t>
      </w:r>
    </w:p>
    <w:p w14:paraId="5E9F182D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visualizer.plot</w:t>
      </w:r>
      <w:proofErr w:type="gramEnd"/>
      <w:r w:rsidRPr="005F5AF3">
        <w:rPr>
          <w:rFonts w:ascii="Menlo" w:hAnsi="Menlo" w:cs="Menlo"/>
          <w:sz w:val="18"/>
          <w:szCs w:val="18"/>
        </w:rPr>
        <w:t>_</w:t>
      </w:r>
      <w:proofErr w:type="gramStart"/>
      <w:r w:rsidRPr="005F5AF3">
        <w:rPr>
          <w:rFonts w:ascii="Menlo" w:hAnsi="Menlo" w:cs="Menlo"/>
          <w:sz w:val="18"/>
          <w:szCs w:val="18"/>
        </w:rPr>
        <w:t>rstar</w:t>
      </w:r>
      <w:proofErr w:type="spellEnd"/>
      <w:r w:rsidRPr="005F5AF3">
        <w:rPr>
          <w:rFonts w:ascii="Menlo" w:hAnsi="Menlo" w:cs="Menlo"/>
          <w:sz w:val="18"/>
          <w:szCs w:val="18"/>
        </w:rPr>
        <w:t>(</w:t>
      </w:r>
      <w:proofErr w:type="spellStart"/>
      <w:proofErr w:type="gramEnd"/>
      <w:r w:rsidRPr="005F5AF3">
        <w:rPr>
          <w:rFonts w:ascii="Menlo" w:hAnsi="Menlo" w:cs="Menlo"/>
          <w:sz w:val="18"/>
          <w:szCs w:val="18"/>
        </w:rPr>
        <w:t>rstar_estimates</w:t>
      </w:r>
      <w:proofErr w:type="spellEnd"/>
      <w:r w:rsidRPr="005F5AF3">
        <w:rPr>
          <w:rFonts w:ascii="Menlo" w:hAnsi="Menlo" w:cs="Menlo"/>
          <w:sz w:val="18"/>
          <w:szCs w:val="18"/>
        </w:rPr>
        <w:t>, data, 'output/figures/rstar_estimates.png')</w:t>
      </w:r>
    </w:p>
    <w:p w14:paraId="186F66AB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spellStart"/>
      <w:proofErr w:type="gramStart"/>
      <w:r w:rsidRPr="005F5AF3">
        <w:rPr>
          <w:rFonts w:ascii="Menlo" w:hAnsi="Menlo" w:cs="Menlo"/>
          <w:sz w:val="18"/>
          <w:szCs w:val="18"/>
        </w:rPr>
        <w:t>visualizer.create</w:t>
      </w:r>
      <w:proofErr w:type="gramEnd"/>
      <w:r w:rsidRPr="005F5AF3">
        <w:rPr>
          <w:rFonts w:ascii="Menlo" w:hAnsi="Menlo" w:cs="Menlo"/>
          <w:sz w:val="18"/>
          <w:szCs w:val="18"/>
        </w:rPr>
        <w:t>_comparison_</w:t>
      </w:r>
      <w:proofErr w:type="gramStart"/>
      <w:r w:rsidRPr="005F5AF3">
        <w:rPr>
          <w:rFonts w:ascii="Menlo" w:hAnsi="Menlo" w:cs="Menlo"/>
          <w:sz w:val="18"/>
          <w:szCs w:val="18"/>
        </w:rPr>
        <w:t>dashboard</w:t>
      </w:r>
      <w:proofErr w:type="spellEnd"/>
      <w:r w:rsidRPr="005F5AF3">
        <w:rPr>
          <w:rFonts w:ascii="Menlo" w:hAnsi="Menlo" w:cs="Menlo"/>
          <w:sz w:val="18"/>
          <w:szCs w:val="18"/>
        </w:rPr>
        <w:t>(</w:t>
      </w:r>
      <w:proofErr w:type="spellStart"/>
      <w:proofErr w:type="gramEnd"/>
      <w:r w:rsidRPr="005F5AF3">
        <w:rPr>
          <w:rFonts w:ascii="Menlo" w:hAnsi="Menlo" w:cs="Menlo"/>
          <w:sz w:val="18"/>
          <w:szCs w:val="18"/>
        </w:rPr>
        <w:t>var_results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, </w:t>
      </w:r>
      <w:proofErr w:type="spellStart"/>
      <w:r w:rsidRPr="005F5AF3">
        <w:rPr>
          <w:rFonts w:ascii="Menlo" w:hAnsi="Menlo" w:cs="Menlo"/>
          <w:sz w:val="18"/>
          <w:szCs w:val="18"/>
        </w:rPr>
        <w:t>bvar_results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, </w:t>
      </w:r>
      <w:proofErr w:type="spellStart"/>
      <w:r w:rsidRPr="005F5AF3">
        <w:rPr>
          <w:rFonts w:ascii="Menlo" w:hAnsi="Menlo" w:cs="Menlo"/>
          <w:sz w:val="18"/>
          <w:szCs w:val="18"/>
        </w:rPr>
        <w:t>rstar_estimates</w:t>
      </w:r>
      <w:proofErr w:type="spellEnd"/>
      <w:r w:rsidRPr="005F5AF3">
        <w:rPr>
          <w:rFonts w:ascii="Menlo" w:hAnsi="Menlo" w:cs="Menlo"/>
          <w:sz w:val="18"/>
          <w:szCs w:val="18"/>
        </w:rPr>
        <w:t xml:space="preserve">, </w:t>
      </w:r>
    </w:p>
    <w:p w14:paraId="04C26C51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                                     'output/figures/model_comparison.png')</w:t>
      </w:r>
    </w:p>
    <w:p w14:paraId="31C209C3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</w:p>
    <w:p w14:paraId="7BFD495D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gramStart"/>
      <w:r w:rsidRPr="005F5AF3">
        <w:rPr>
          <w:rFonts w:ascii="Menlo" w:hAnsi="Menlo" w:cs="Menlo"/>
          <w:sz w:val="18"/>
          <w:szCs w:val="18"/>
        </w:rPr>
        <w:t>logger.info(</w:t>
      </w:r>
      <w:proofErr w:type="gramEnd"/>
      <w:r w:rsidRPr="005F5AF3">
        <w:rPr>
          <w:rFonts w:ascii="Menlo" w:hAnsi="Menlo" w:cs="Menlo"/>
          <w:sz w:val="18"/>
          <w:szCs w:val="18"/>
        </w:rPr>
        <w:t>"Analysis complete. Results and figures saved to output directory.")</w:t>
      </w:r>
    </w:p>
    <w:p w14:paraId="3EF47896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</w:p>
    <w:p w14:paraId="43C2D973" w14:textId="77777777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>if __name__ == "__main__":</w:t>
      </w:r>
    </w:p>
    <w:p w14:paraId="34D8F462" w14:textId="7D0DCA0A" w:rsidR="0004357E" w:rsidRPr="005F5AF3" w:rsidRDefault="0004357E" w:rsidP="0004357E">
      <w:pPr>
        <w:rPr>
          <w:rFonts w:ascii="Menlo" w:hAnsi="Menlo" w:cs="Menlo"/>
          <w:sz w:val="18"/>
          <w:szCs w:val="18"/>
        </w:rPr>
      </w:pPr>
      <w:r w:rsidRPr="005F5AF3">
        <w:rPr>
          <w:rFonts w:ascii="Menlo" w:hAnsi="Menlo" w:cs="Menlo"/>
          <w:sz w:val="18"/>
          <w:szCs w:val="18"/>
        </w:rPr>
        <w:t xml:space="preserve">    </w:t>
      </w:r>
      <w:proofErr w:type="gramStart"/>
      <w:r w:rsidRPr="005F5AF3">
        <w:rPr>
          <w:rFonts w:ascii="Menlo" w:hAnsi="Menlo" w:cs="Menlo"/>
          <w:sz w:val="18"/>
          <w:szCs w:val="18"/>
        </w:rPr>
        <w:t>main(</w:t>
      </w:r>
      <w:proofErr w:type="gramEnd"/>
      <w:r w:rsidRPr="005F5AF3">
        <w:rPr>
          <w:rFonts w:ascii="Menlo" w:hAnsi="Menlo" w:cs="Menlo"/>
          <w:sz w:val="18"/>
          <w:szCs w:val="18"/>
        </w:rPr>
        <w:t>)</w:t>
      </w:r>
      <w:r w:rsidR="00F60985" w:rsidRPr="005F5AF3">
        <w:rPr>
          <w:rFonts w:ascii="Menlo" w:hAnsi="Menlo" w:cs="Menlo"/>
          <w:sz w:val="18"/>
          <w:szCs w:val="18"/>
        </w:rPr>
        <w:t xml:space="preserve"> </w:t>
      </w:r>
    </w:p>
    <w:p w14:paraId="2A5D5F33" w14:textId="77777777" w:rsidR="00F60985" w:rsidRPr="005F5AF3" w:rsidRDefault="00F60985" w:rsidP="00F60985">
      <w:pPr>
        <w:spacing w:after="120"/>
        <w:rPr>
          <w:rFonts w:ascii="Menlo" w:hAnsi="Menlo" w:cs="Menlo"/>
          <w:sz w:val="18"/>
          <w:szCs w:val="18"/>
        </w:rPr>
      </w:pPr>
    </w:p>
    <w:p w14:paraId="0A8060B4" w14:textId="77777777" w:rsidR="00F60985" w:rsidRPr="005F5AF3" w:rsidRDefault="00F60985" w:rsidP="00F60985">
      <w:pPr>
        <w:spacing w:after="120"/>
        <w:rPr>
          <w:rFonts w:ascii="Menlo" w:hAnsi="Menlo" w:cs="Menlo"/>
          <w:sz w:val="18"/>
          <w:szCs w:val="18"/>
        </w:rPr>
      </w:pPr>
    </w:p>
    <w:sectPr w:rsidR="00F60985" w:rsidRPr="005F5AF3" w:rsidSect="00F404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6283AE2"/>
    <w:multiLevelType w:val="hybridMultilevel"/>
    <w:tmpl w:val="80E2F5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523393518">
    <w:abstractNumId w:val="20"/>
  </w:num>
  <w:num w:numId="2" w16cid:durableId="538007312">
    <w:abstractNumId w:val="12"/>
  </w:num>
  <w:num w:numId="3" w16cid:durableId="1578444029">
    <w:abstractNumId w:val="10"/>
  </w:num>
  <w:num w:numId="4" w16cid:durableId="1529832647">
    <w:abstractNumId w:val="22"/>
  </w:num>
  <w:num w:numId="5" w16cid:durableId="2083989573">
    <w:abstractNumId w:val="13"/>
  </w:num>
  <w:num w:numId="6" w16cid:durableId="1528836347">
    <w:abstractNumId w:val="17"/>
  </w:num>
  <w:num w:numId="7" w16cid:durableId="177744979">
    <w:abstractNumId w:val="19"/>
  </w:num>
  <w:num w:numId="8" w16cid:durableId="1838229605">
    <w:abstractNumId w:val="9"/>
  </w:num>
  <w:num w:numId="9" w16cid:durableId="1319263085">
    <w:abstractNumId w:val="7"/>
  </w:num>
  <w:num w:numId="10" w16cid:durableId="1321226142">
    <w:abstractNumId w:val="6"/>
  </w:num>
  <w:num w:numId="11" w16cid:durableId="24062022">
    <w:abstractNumId w:val="5"/>
  </w:num>
  <w:num w:numId="12" w16cid:durableId="112867038">
    <w:abstractNumId w:val="4"/>
  </w:num>
  <w:num w:numId="13" w16cid:durableId="1096173951">
    <w:abstractNumId w:val="8"/>
  </w:num>
  <w:num w:numId="14" w16cid:durableId="142161286">
    <w:abstractNumId w:val="3"/>
  </w:num>
  <w:num w:numId="15" w16cid:durableId="512643606">
    <w:abstractNumId w:val="2"/>
  </w:num>
  <w:num w:numId="16" w16cid:durableId="523399976">
    <w:abstractNumId w:val="1"/>
  </w:num>
  <w:num w:numId="17" w16cid:durableId="1797332742">
    <w:abstractNumId w:val="0"/>
  </w:num>
  <w:num w:numId="18" w16cid:durableId="278806490">
    <w:abstractNumId w:val="15"/>
  </w:num>
  <w:num w:numId="19" w16cid:durableId="303656099">
    <w:abstractNumId w:val="16"/>
  </w:num>
  <w:num w:numId="20" w16cid:durableId="1573733051">
    <w:abstractNumId w:val="21"/>
  </w:num>
  <w:num w:numId="21" w16cid:durableId="1221137688">
    <w:abstractNumId w:val="18"/>
  </w:num>
  <w:num w:numId="22" w16cid:durableId="805853402">
    <w:abstractNumId w:val="11"/>
  </w:num>
  <w:num w:numId="23" w16cid:durableId="1791195953">
    <w:abstractNumId w:val="23"/>
  </w:num>
  <w:num w:numId="24" w16cid:durableId="9223701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7E"/>
    <w:rsid w:val="00011E9E"/>
    <w:rsid w:val="0004357E"/>
    <w:rsid w:val="000F607F"/>
    <w:rsid w:val="00280A30"/>
    <w:rsid w:val="003427A1"/>
    <w:rsid w:val="00356B1A"/>
    <w:rsid w:val="003B1F16"/>
    <w:rsid w:val="005F5AF3"/>
    <w:rsid w:val="00645252"/>
    <w:rsid w:val="006849F2"/>
    <w:rsid w:val="006D3D74"/>
    <w:rsid w:val="00A9204E"/>
    <w:rsid w:val="00BE1FCA"/>
    <w:rsid w:val="00C23E98"/>
    <w:rsid w:val="00D650A6"/>
    <w:rsid w:val="00F40430"/>
    <w:rsid w:val="00F6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85247"/>
  <w15:chartTrackingRefBased/>
  <w15:docId w15:val="{E017B75F-0EEE-44B2-AFAF-CC22FF7A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D74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ListParagraph">
    <w:name w:val="List Paragraph"/>
    <w:basedOn w:val="Normal"/>
    <w:uiPriority w:val="34"/>
    <w:unhideWhenUsed/>
    <w:qFormat/>
    <w:rsid w:val="00F60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8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\AppData\Local\Microsoft\Office\16.0\DTS\en-GB%7b33CE3653-F395-4322-8FEC-EEF9559D1EDA%7d\%7b6C146782-FBC7-482A-8FF0-D3DCA5AA6B37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C:\Users\chris\AppData\Local\Microsoft\Office\16.0\DTS\en-GB{33CE3653-F395-4322-8FEC-EEF9559D1EDA}\{6C146782-FBC7-482A-8FF0-D3DCA5AA6B37}tf02786999_win32.dotx</Template>
  <TotalTime>478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Engel</dc:creator>
  <cp:keywords/>
  <dc:description/>
  <cp:lastModifiedBy>Engel Capital Limited</cp:lastModifiedBy>
  <cp:revision>12</cp:revision>
  <dcterms:created xsi:type="dcterms:W3CDTF">2025-06-04T15:02:00Z</dcterms:created>
  <dcterms:modified xsi:type="dcterms:W3CDTF">2025-11-23T12:09:00Z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